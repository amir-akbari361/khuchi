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3CA84" w14:textId="59C88F98" w:rsidR="00A74FAB" w:rsidRPr="00CA7707" w:rsidRDefault="00A74FAB" w:rsidP="00A74FAB">
      <w:pPr>
        <w:bidi/>
        <w:rPr>
          <w:rFonts w:hint="cs"/>
          <w:rtl/>
          <w:lang w:bidi="fa-IR"/>
        </w:rPr>
      </w:pPr>
      <w:r w:rsidRPr="00CA7707">
        <w:rPr>
          <w:rFonts w:cs="Arial"/>
          <w:rtl/>
        </w:rPr>
        <w:t xml:space="preserve"># دانشکده </w:t>
      </w:r>
      <w:r w:rsidRPr="00CA7707">
        <w:rPr>
          <w:rFonts w:cs="Arial" w:hint="cs"/>
          <w:rtl/>
          <w:lang w:bidi="fa-IR"/>
        </w:rPr>
        <w:t>فنی و مهندسی</w:t>
      </w:r>
    </w:p>
    <w:p w14:paraId="242D1F4B" w14:textId="77777777" w:rsidR="00A74FAB" w:rsidRPr="00CA7707" w:rsidRDefault="00A74FAB" w:rsidP="00A74FAB">
      <w:pPr>
        <w:bidi/>
      </w:pPr>
    </w:p>
    <w:p w14:paraId="7216451A" w14:textId="7E39B1CD" w:rsidR="00A74FAB" w:rsidRPr="00CA7707" w:rsidRDefault="00A74FAB" w:rsidP="00A74FAB">
      <w:pPr>
        <w:bidi/>
      </w:pPr>
      <w:r w:rsidRPr="00CA7707">
        <w:rPr>
          <w:rFonts w:ascii="Segoe UI Emoji" w:hAnsi="Segoe UI Emoji" w:cs="Segoe UI Emoji" w:hint="cs"/>
          <w:rtl/>
        </w:rPr>
        <w:t>📍</w:t>
      </w:r>
      <w:r w:rsidRPr="00CA7707">
        <w:rPr>
          <w:rFonts w:cs="Arial"/>
          <w:rtl/>
        </w:rPr>
        <w:t xml:space="preserve"> </w:t>
      </w:r>
      <w:r w:rsidRPr="00CA7707">
        <w:rPr>
          <w:rFonts w:ascii="Arial" w:hAnsi="Arial" w:cs="Arial" w:hint="cs"/>
          <w:rtl/>
        </w:rPr>
        <w:t>مکان</w:t>
      </w:r>
      <w:r w:rsidRPr="00CA7707">
        <w:rPr>
          <w:rFonts w:cs="Arial"/>
          <w:rtl/>
        </w:rPr>
        <w:t xml:space="preserve">: </w:t>
      </w:r>
      <w:r w:rsidRPr="00CA7707">
        <w:rPr>
          <w:rFonts w:ascii="Arial" w:hAnsi="Arial" w:cs="Arial" w:hint="cs"/>
          <w:rtl/>
        </w:rPr>
        <w:t>دانشگاه</w:t>
      </w:r>
      <w:r w:rsidRPr="00CA7707">
        <w:rPr>
          <w:rFonts w:cs="Arial"/>
          <w:rtl/>
        </w:rPr>
        <w:t xml:space="preserve"> </w:t>
      </w:r>
      <w:r w:rsidRPr="00CA7707">
        <w:rPr>
          <w:rFonts w:ascii="Arial" w:hAnsi="Arial" w:cs="Arial" w:hint="cs"/>
          <w:rtl/>
        </w:rPr>
        <w:t>خوارزم</w:t>
      </w:r>
      <w:r w:rsidRPr="00CA7707">
        <w:rPr>
          <w:rFonts w:cs="Arial" w:hint="cs"/>
          <w:rtl/>
        </w:rPr>
        <w:t>ی</w:t>
      </w:r>
      <w:r w:rsidRPr="00CA7707">
        <w:rPr>
          <w:rFonts w:cs="Arial" w:hint="eastAsia"/>
          <w:rtl/>
        </w:rPr>
        <w:t>،</w:t>
      </w:r>
      <w:r w:rsidRPr="00CA7707">
        <w:rPr>
          <w:rFonts w:cs="Arial"/>
          <w:rtl/>
        </w:rPr>
        <w:t xml:space="preserve"> پرد</w:t>
      </w:r>
      <w:r w:rsidRPr="00CA7707">
        <w:rPr>
          <w:rFonts w:cs="Arial" w:hint="cs"/>
          <w:rtl/>
        </w:rPr>
        <w:t>ی</w:t>
      </w:r>
      <w:r w:rsidRPr="00CA7707">
        <w:rPr>
          <w:rFonts w:cs="Arial" w:hint="eastAsia"/>
          <w:rtl/>
        </w:rPr>
        <w:t>س</w:t>
      </w:r>
      <w:r w:rsidRPr="00CA7707">
        <w:rPr>
          <w:rFonts w:cs="Arial"/>
          <w:rtl/>
        </w:rPr>
        <w:t xml:space="preserve"> اصل</w:t>
      </w:r>
      <w:r w:rsidRPr="00CA7707">
        <w:rPr>
          <w:rFonts w:cs="Arial" w:hint="cs"/>
          <w:rtl/>
        </w:rPr>
        <w:t>ی</w:t>
      </w:r>
    </w:p>
    <w:p w14:paraId="5B65F3E0" w14:textId="77777777" w:rsidR="00A74FAB" w:rsidRPr="00CA7707" w:rsidRDefault="00A74FAB" w:rsidP="00A74FAB">
      <w:pPr>
        <w:bidi/>
      </w:pPr>
      <w:r w:rsidRPr="00CA7707">
        <w:rPr>
          <w:rFonts w:ascii="Segoe UI Emoji" w:hAnsi="Segoe UI Emoji" w:cs="Segoe UI Emoji" w:hint="cs"/>
          <w:rtl/>
        </w:rPr>
        <w:t>🗺️</w:t>
      </w:r>
      <w:r w:rsidRPr="00CA7707">
        <w:rPr>
          <w:rFonts w:cs="Arial"/>
          <w:rtl/>
        </w:rPr>
        <w:t xml:space="preserve"> </w:t>
      </w:r>
      <w:r w:rsidRPr="00CA7707">
        <w:rPr>
          <w:rFonts w:ascii="Arial" w:hAnsi="Arial" w:cs="Arial" w:hint="cs"/>
          <w:rtl/>
        </w:rPr>
        <w:t>مختصات</w:t>
      </w:r>
      <w:r w:rsidRPr="00CA7707">
        <w:rPr>
          <w:rFonts w:cs="Arial"/>
          <w:rtl/>
        </w:rPr>
        <w:t xml:space="preserve"> </w:t>
      </w:r>
      <w:r w:rsidRPr="00CA7707">
        <w:rPr>
          <w:rFonts w:ascii="Arial" w:hAnsi="Arial" w:cs="Arial" w:hint="cs"/>
          <w:rtl/>
        </w:rPr>
        <w:t>جغراف</w:t>
      </w:r>
      <w:r w:rsidRPr="00CA7707">
        <w:rPr>
          <w:rFonts w:cs="Arial" w:hint="cs"/>
          <w:rtl/>
        </w:rPr>
        <w:t>ی</w:t>
      </w:r>
      <w:r w:rsidRPr="00CA7707">
        <w:rPr>
          <w:rFonts w:cs="Arial" w:hint="eastAsia"/>
          <w:rtl/>
        </w:rPr>
        <w:t>ا</w:t>
      </w:r>
      <w:r w:rsidRPr="00CA7707">
        <w:rPr>
          <w:rFonts w:cs="Arial" w:hint="cs"/>
          <w:rtl/>
        </w:rPr>
        <w:t>یی</w:t>
      </w:r>
      <w:r w:rsidRPr="00CA7707">
        <w:rPr>
          <w:rFonts w:cs="Arial"/>
          <w:rtl/>
        </w:rPr>
        <w:t>:</w:t>
      </w:r>
    </w:p>
    <w:p w14:paraId="7149B4E9" w14:textId="0E77D8E2" w:rsidR="00A74FAB" w:rsidRPr="00CA7707" w:rsidRDefault="00A74FAB" w:rsidP="00A74FAB">
      <w:pPr>
        <w:bidi/>
      </w:pPr>
      <w:r w:rsidRPr="00CA7707">
        <w:rPr>
          <w:rFonts w:cs="Arial"/>
          <w:rtl/>
        </w:rPr>
        <w:t>- عرض جغراف</w:t>
      </w:r>
      <w:r w:rsidRPr="00CA7707">
        <w:rPr>
          <w:rFonts w:cs="Arial" w:hint="cs"/>
          <w:rtl/>
        </w:rPr>
        <w:t>ی</w:t>
      </w:r>
      <w:r w:rsidRPr="00CA7707">
        <w:rPr>
          <w:rFonts w:cs="Arial" w:hint="eastAsia"/>
          <w:rtl/>
        </w:rPr>
        <w:t>ا</w:t>
      </w:r>
      <w:r w:rsidRPr="00CA7707">
        <w:rPr>
          <w:rFonts w:cs="Arial" w:hint="cs"/>
          <w:rtl/>
        </w:rPr>
        <w:t>یی</w:t>
      </w:r>
      <w:r w:rsidRPr="00CA7707">
        <w:rPr>
          <w:rFonts w:cs="Arial"/>
          <w:rtl/>
        </w:rPr>
        <w:t>: 35.85638043334454</w:t>
      </w:r>
    </w:p>
    <w:p w14:paraId="24BB732E" w14:textId="77777777" w:rsidR="00A74FAB" w:rsidRPr="00CA7707" w:rsidRDefault="00A74FAB" w:rsidP="00A74FAB">
      <w:pPr>
        <w:bidi/>
      </w:pPr>
      <w:r w:rsidRPr="00CA7707">
        <w:rPr>
          <w:rFonts w:cs="Arial"/>
          <w:rtl/>
        </w:rPr>
        <w:t>- طول جغراف</w:t>
      </w:r>
      <w:r w:rsidRPr="00CA7707">
        <w:rPr>
          <w:rFonts w:cs="Arial" w:hint="cs"/>
          <w:rtl/>
        </w:rPr>
        <w:t>ی</w:t>
      </w:r>
      <w:r w:rsidRPr="00CA7707">
        <w:rPr>
          <w:rFonts w:cs="Arial" w:hint="eastAsia"/>
          <w:rtl/>
        </w:rPr>
        <w:t>ا</w:t>
      </w:r>
      <w:r w:rsidRPr="00CA7707">
        <w:rPr>
          <w:rFonts w:cs="Arial" w:hint="cs"/>
          <w:rtl/>
        </w:rPr>
        <w:t>یی</w:t>
      </w:r>
      <w:r w:rsidRPr="00CA7707">
        <w:rPr>
          <w:rFonts w:cs="Arial"/>
          <w:rtl/>
        </w:rPr>
        <w:t>: 50.91884369789292</w:t>
      </w:r>
    </w:p>
    <w:p w14:paraId="3D33F946" w14:textId="77777777" w:rsidR="00A74FAB" w:rsidRPr="00CA7707" w:rsidRDefault="00A74FAB" w:rsidP="00A74FAB">
      <w:pPr>
        <w:bidi/>
      </w:pPr>
    </w:p>
    <w:p w14:paraId="0DEEB5B8" w14:textId="77777777" w:rsidR="00A74FAB" w:rsidRPr="00CA7707" w:rsidRDefault="00A74FAB" w:rsidP="00A74FAB">
      <w:pPr>
        <w:bidi/>
      </w:pPr>
      <w:r w:rsidRPr="00CA7707">
        <w:rPr>
          <w:rFonts w:cs="Arial"/>
          <w:rtl/>
        </w:rPr>
        <w:t>## درباره دانشکده</w:t>
      </w:r>
    </w:p>
    <w:p w14:paraId="19BE0BAB" w14:textId="54251DAB" w:rsidR="00A74FAB" w:rsidRPr="00CA7707" w:rsidRDefault="00A74FAB" w:rsidP="00CA7707">
      <w:pPr>
        <w:bidi/>
      </w:pPr>
      <w:r w:rsidRPr="00CA7707">
        <w:rPr>
          <w:rFonts w:cs="Arial" w:hint="eastAsia"/>
          <w:rtl/>
        </w:rPr>
        <w:t>دانشکده</w:t>
      </w:r>
      <w:r w:rsidRPr="00CA7707">
        <w:rPr>
          <w:rFonts w:cs="Arial"/>
          <w:rtl/>
        </w:rPr>
        <w:t xml:space="preserve"> علوم </w:t>
      </w:r>
      <w:r w:rsidRPr="00CA7707">
        <w:rPr>
          <w:rFonts w:cs="Arial" w:hint="cs"/>
          <w:rtl/>
        </w:rPr>
        <w:t>فنی</w:t>
      </w:r>
      <w:r w:rsidR="00A53750" w:rsidRPr="00CA7707">
        <w:rPr>
          <w:rFonts w:cs="Arial" w:hint="cs"/>
          <w:rtl/>
        </w:rPr>
        <w:t xml:space="preserve"> و مهندسی</w:t>
      </w:r>
      <w:r w:rsidRPr="00CA7707">
        <w:rPr>
          <w:rFonts w:cs="Arial"/>
          <w:rtl/>
        </w:rPr>
        <w:t xml:space="preserve"> </w:t>
      </w:r>
      <w:r w:rsidRPr="00CA7707">
        <w:rPr>
          <w:rFonts w:cs="Arial" w:hint="cs"/>
          <w:rtl/>
        </w:rPr>
        <w:t>ی</w:t>
      </w:r>
      <w:r w:rsidRPr="00CA7707">
        <w:rPr>
          <w:rFonts w:cs="Arial" w:hint="eastAsia"/>
          <w:rtl/>
        </w:rPr>
        <w:t>ک</w:t>
      </w:r>
      <w:r w:rsidRPr="00CA7707">
        <w:rPr>
          <w:rFonts w:cs="Arial" w:hint="cs"/>
          <w:rtl/>
        </w:rPr>
        <w:t>ی</w:t>
      </w:r>
      <w:r w:rsidRPr="00CA7707">
        <w:rPr>
          <w:rFonts w:cs="Arial"/>
          <w:rtl/>
        </w:rPr>
        <w:t xml:space="preserve"> از</w:t>
      </w:r>
      <w:r w:rsidR="00CA7707" w:rsidRPr="00CA7707">
        <w:rPr>
          <w:rFonts w:cs="Arial"/>
        </w:rPr>
        <w:t> </w:t>
      </w:r>
      <w:r w:rsidR="00CA7707" w:rsidRPr="00CA7707">
        <w:rPr>
          <w:rFonts w:cs="Arial"/>
          <w:rtl/>
        </w:rPr>
        <w:t>جوان</w:t>
      </w:r>
      <w:r w:rsidR="00CA7707" w:rsidRPr="00CA7707">
        <w:rPr>
          <w:rFonts w:cs="Arial"/>
          <w:rtl/>
        </w:rPr>
        <w:softHyphen/>
        <w:t>ترین </w:t>
      </w:r>
      <w:r w:rsidRPr="00CA7707">
        <w:rPr>
          <w:rFonts w:cs="Arial"/>
          <w:rtl/>
        </w:rPr>
        <w:t>دانشکده‌ها</w:t>
      </w:r>
      <w:r w:rsidRPr="00CA7707">
        <w:rPr>
          <w:rFonts w:cs="Arial" w:hint="cs"/>
          <w:rtl/>
        </w:rPr>
        <w:t>ی</w:t>
      </w:r>
      <w:r w:rsidRPr="00CA7707">
        <w:rPr>
          <w:rFonts w:cs="Arial"/>
          <w:rtl/>
        </w:rPr>
        <w:t xml:space="preserve"> دانشگاه خوارزم</w:t>
      </w:r>
      <w:r w:rsidRPr="00CA7707">
        <w:rPr>
          <w:rFonts w:cs="Arial" w:hint="cs"/>
          <w:rtl/>
        </w:rPr>
        <w:t>ی</w:t>
      </w:r>
      <w:r w:rsidRPr="00CA7707">
        <w:rPr>
          <w:rFonts w:cs="Arial"/>
          <w:rtl/>
        </w:rPr>
        <w:t xml:space="preserve"> است که در سال </w:t>
      </w:r>
      <w:r w:rsidR="00A53750" w:rsidRPr="00CA7707">
        <w:rPr>
          <w:rFonts w:cs="Arial" w:hint="cs"/>
          <w:rtl/>
        </w:rPr>
        <w:t>1382</w:t>
      </w:r>
      <w:r w:rsidRPr="00CA7707">
        <w:rPr>
          <w:rFonts w:cs="Arial"/>
          <w:rtl/>
        </w:rPr>
        <w:t xml:space="preserve"> تأس</w:t>
      </w:r>
      <w:r w:rsidRPr="00CA7707">
        <w:rPr>
          <w:rFonts w:cs="Arial" w:hint="cs"/>
          <w:rtl/>
        </w:rPr>
        <w:t>ی</w:t>
      </w:r>
      <w:r w:rsidRPr="00CA7707">
        <w:rPr>
          <w:rFonts w:cs="Arial" w:hint="eastAsia"/>
          <w:rtl/>
        </w:rPr>
        <w:t>س</w:t>
      </w:r>
      <w:r w:rsidRPr="00CA7707">
        <w:rPr>
          <w:rFonts w:cs="Arial"/>
          <w:rtl/>
        </w:rPr>
        <w:t xml:space="preserve"> شد.</w:t>
      </w:r>
    </w:p>
    <w:p w14:paraId="2AD25EF6" w14:textId="77777777" w:rsidR="00A74FAB" w:rsidRPr="00CA7707" w:rsidRDefault="00A74FAB" w:rsidP="00A74FAB">
      <w:pPr>
        <w:bidi/>
      </w:pPr>
    </w:p>
    <w:p w14:paraId="6391D3EA" w14:textId="77777777" w:rsidR="00A74FAB" w:rsidRPr="00CA7707" w:rsidRDefault="00A74FAB" w:rsidP="00A74FAB">
      <w:pPr>
        <w:bidi/>
      </w:pPr>
      <w:r w:rsidRPr="00CA7707">
        <w:rPr>
          <w:rFonts w:cs="Arial"/>
          <w:rtl/>
        </w:rPr>
        <w:t>## رشته‌ها</w:t>
      </w:r>
      <w:r w:rsidRPr="00CA7707">
        <w:rPr>
          <w:rFonts w:cs="Arial" w:hint="cs"/>
          <w:rtl/>
        </w:rPr>
        <w:t>ی</w:t>
      </w:r>
      <w:r w:rsidRPr="00CA7707">
        <w:rPr>
          <w:rFonts w:cs="Arial"/>
          <w:rtl/>
        </w:rPr>
        <w:t xml:space="preserve"> تحص</w:t>
      </w:r>
      <w:r w:rsidRPr="00CA7707">
        <w:rPr>
          <w:rFonts w:cs="Arial" w:hint="cs"/>
          <w:rtl/>
        </w:rPr>
        <w:t>ی</w:t>
      </w:r>
      <w:r w:rsidRPr="00CA7707">
        <w:rPr>
          <w:rFonts w:cs="Arial" w:hint="eastAsia"/>
          <w:rtl/>
        </w:rPr>
        <w:t>ل</w:t>
      </w:r>
      <w:r w:rsidRPr="00CA7707">
        <w:rPr>
          <w:rFonts w:cs="Arial" w:hint="cs"/>
          <w:rtl/>
        </w:rPr>
        <w:t>ی</w:t>
      </w:r>
    </w:p>
    <w:p w14:paraId="6C7B9BF6" w14:textId="77777777" w:rsidR="00A74FAB" w:rsidRPr="00CA7707" w:rsidRDefault="00A74FAB" w:rsidP="00A74FAB">
      <w:pPr>
        <w:bidi/>
      </w:pPr>
    </w:p>
    <w:p w14:paraId="5D1B120B" w14:textId="77777777" w:rsidR="00A74FAB" w:rsidRPr="00CA7707" w:rsidRDefault="00A74FAB" w:rsidP="00A74FAB">
      <w:pPr>
        <w:bidi/>
      </w:pPr>
      <w:r w:rsidRPr="00CA7707">
        <w:rPr>
          <w:rFonts w:cs="Arial"/>
          <w:rtl/>
        </w:rPr>
        <w:t>### کارشناس</w:t>
      </w:r>
      <w:r w:rsidRPr="00CA7707">
        <w:rPr>
          <w:rFonts w:cs="Arial" w:hint="cs"/>
          <w:rtl/>
        </w:rPr>
        <w:t>ی</w:t>
      </w:r>
    </w:p>
    <w:p w14:paraId="72901C90" w14:textId="6F06CA42" w:rsidR="00A74FAB" w:rsidRPr="00CA7707" w:rsidRDefault="00A74FAB" w:rsidP="00A74FAB">
      <w:pPr>
        <w:bidi/>
      </w:pPr>
      <w:r w:rsidRPr="00CA7707">
        <w:rPr>
          <w:rFonts w:cs="Arial"/>
          <w:rtl/>
        </w:rPr>
        <w:t xml:space="preserve">- </w:t>
      </w:r>
      <w:r w:rsidR="00A53750" w:rsidRPr="00CA7707">
        <w:rPr>
          <w:rFonts w:cs="Arial" w:hint="cs"/>
          <w:rtl/>
        </w:rPr>
        <w:t>مهندسی کامپیوتر</w:t>
      </w:r>
    </w:p>
    <w:p w14:paraId="5D87D1D3" w14:textId="0678420D" w:rsidR="00A53750" w:rsidRPr="00CA7707" w:rsidRDefault="00A53750" w:rsidP="00A53750">
      <w:pPr>
        <w:bidi/>
      </w:pPr>
      <w:r w:rsidRPr="00CA7707">
        <w:rPr>
          <w:rFonts w:cs="Arial"/>
          <w:rtl/>
        </w:rPr>
        <w:t xml:space="preserve">- </w:t>
      </w:r>
      <w:r w:rsidRPr="00CA7707">
        <w:rPr>
          <w:rFonts w:cs="Arial" w:hint="cs"/>
          <w:rtl/>
        </w:rPr>
        <w:t>مهندسی</w:t>
      </w:r>
      <w:r w:rsidRPr="00CA7707">
        <w:rPr>
          <w:rFonts w:cs="Arial" w:hint="cs"/>
          <w:rtl/>
        </w:rPr>
        <w:t xml:space="preserve"> برق</w:t>
      </w:r>
    </w:p>
    <w:p w14:paraId="4E8AA97D" w14:textId="0939B216" w:rsidR="00A53750" w:rsidRPr="00CA7707" w:rsidRDefault="00A53750" w:rsidP="00A53750">
      <w:pPr>
        <w:bidi/>
        <w:rPr>
          <w:rFonts w:cs="Arial"/>
          <w:rtl/>
        </w:rPr>
      </w:pPr>
      <w:r w:rsidRPr="00CA7707">
        <w:rPr>
          <w:rFonts w:cs="Arial"/>
          <w:rtl/>
        </w:rPr>
        <w:t xml:space="preserve">- </w:t>
      </w:r>
      <w:r w:rsidRPr="00CA7707">
        <w:rPr>
          <w:rFonts w:cs="Arial" w:hint="cs"/>
          <w:rtl/>
        </w:rPr>
        <w:t xml:space="preserve">مهندسی </w:t>
      </w:r>
      <w:r w:rsidRPr="00CA7707">
        <w:rPr>
          <w:rFonts w:cs="Arial" w:hint="cs"/>
          <w:rtl/>
        </w:rPr>
        <w:t>مکانیک</w:t>
      </w:r>
    </w:p>
    <w:p w14:paraId="739EFC5A" w14:textId="18190CBC" w:rsidR="00A53750" w:rsidRPr="00CA7707" w:rsidRDefault="00A53750" w:rsidP="00A53750">
      <w:pPr>
        <w:bidi/>
        <w:rPr>
          <w:rFonts w:cs="Arial"/>
          <w:rtl/>
        </w:rPr>
      </w:pPr>
      <w:r w:rsidRPr="00CA7707">
        <w:rPr>
          <w:rFonts w:cs="Arial"/>
          <w:rtl/>
        </w:rPr>
        <w:t xml:space="preserve">- </w:t>
      </w:r>
      <w:r w:rsidRPr="00CA7707">
        <w:rPr>
          <w:rFonts w:cs="Arial" w:hint="cs"/>
          <w:rtl/>
        </w:rPr>
        <w:t xml:space="preserve">مهندسی </w:t>
      </w:r>
      <w:r w:rsidRPr="00CA7707">
        <w:rPr>
          <w:rFonts w:cs="Arial" w:hint="cs"/>
          <w:rtl/>
        </w:rPr>
        <w:t>عمران</w:t>
      </w:r>
    </w:p>
    <w:p w14:paraId="6AF6C652" w14:textId="2F0BF37D" w:rsidR="00A53750" w:rsidRPr="00CA7707" w:rsidRDefault="00A53750" w:rsidP="00A53750">
      <w:pPr>
        <w:bidi/>
      </w:pPr>
      <w:r w:rsidRPr="00CA7707">
        <w:rPr>
          <w:rFonts w:cs="Arial"/>
          <w:rtl/>
        </w:rPr>
        <w:t xml:space="preserve">- </w:t>
      </w:r>
      <w:r w:rsidRPr="00CA7707">
        <w:rPr>
          <w:rFonts w:cs="Arial" w:hint="cs"/>
          <w:rtl/>
        </w:rPr>
        <w:t xml:space="preserve">مهندسی </w:t>
      </w:r>
      <w:r w:rsidRPr="00CA7707">
        <w:rPr>
          <w:rFonts w:cs="Arial" w:hint="cs"/>
          <w:rtl/>
        </w:rPr>
        <w:t>صنایع</w:t>
      </w:r>
    </w:p>
    <w:p w14:paraId="4AB3C2A8" w14:textId="77777777" w:rsidR="00A74FAB" w:rsidRPr="00CA7707" w:rsidRDefault="00A74FAB" w:rsidP="00A74FAB">
      <w:pPr>
        <w:bidi/>
      </w:pPr>
    </w:p>
    <w:p w14:paraId="6D3F8ECE" w14:textId="77777777" w:rsidR="00A74FAB" w:rsidRPr="00CA7707" w:rsidRDefault="00A74FAB" w:rsidP="00A74FAB">
      <w:pPr>
        <w:bidi/>
      </w:pPr>
      <w:r w:rsidRPr="00CA7707">
        <w:rPr>
          <w:rFonts w:cs="Arial"/>
          <w:rtl/>
        </w:rPr>
        <w:t>### کارشناس</w:t>
      </w:r>
      <w:r w:rsidRPr="00CA7707">
        <w:rPr>
          <w:rFonts w:cs="Arial" w:hint="cs"/>
          <w:rtl/>
        </w:rPr>
        <w:t>ی</w:t>
      </w:r>
      <w:r w:rsidRPr="00CA7707">
        <w:rPr>
          <w:rFonts w:cs="Arial"/>
          <w:rtl/>
        </w:rPr>
        <w:t xml:space="preserve"> ارشد</w:t>
      </w:r>
    </w:p>
    <w:p w14:paraId="2E8CB29F" w14:textId="77777777" w:rsidR="00A53750" w:rsidRPr="00CA7707" w:rsidRDefault="00A53750" w:rsidP="00A53750">
      <w:pPr>
        <w:bidi/>
      </w:pPr>
      <w:r w:rsidRPr="00CA7707">
        <w:rPr>
          <w:rFonts w:cs="Arial"/>
          <w:rtl/>
        </w:rPr>
        <w:t>- هوش مصنوع</w:t>
      </w:r>
      <w:r w:rsidRPr="00CA7707">
        <w:rPr>
          <w:rFonts w:cs="Arial" w:hint="cs"/>
          <w:rtl/>
        </w:rPr>
        <w:t>ی</w:t>
      </w:r>
    </w:p>
    <w:p w14:paraId="66AD3FFF" w14:textId="77777777" w:rsidR="00A53750" w:rsidRPr="00CA7707" w:rsidRDefault="00A53750" w:rsidP="00A53750">
      <w:pPr>
        <w:bidi/>
      </w:pPr>
      <w:r w:rsidRPr="00CA7707">
        <w:rPr>
          <w:rFonts w:cs="Arial"/>
          <w:rtl/>
        </w:rPr>
        <w:t>- مهندس</w:t>
      </w:r>
      <w:r w:rsidRPr="00CA7707">
        <w:rPr>
          <w:rFonts w:cs="Arial" w:hint="cs"/>
          <w:rtl/>
        </w:rPr>
        <w:t>ی</w:t>
      </w:r>
      <w:r w:rsidRPr="00CA7707">
        <w:rPr>
          <w:rFonts w:cs="Arial"/>
          <w:rtl/>
        </w:rPr>
        <w:t xml:space="preserve"> نرم‌افزار</w:t>
      </w:r>
    </w:p>
    <w:p w14:paraId="109713DF" w14:textId="1D3D5FFD" w:rsidR="00A53750" w:rsidRPr="00CA7707" w:rsidRDefault="00A53750" w:rsidP="00A53750">
      <w:pPr>
        <w:bidi/>
      </w:pPr>
      <w:r w:rsidRPr="00CA7707">
        <w:rPr>
          <w:rFonts w:cs="Arial"/>
          <w:rtl/>
        </w:rPr>
        <w:t xml:space="preserve">- </w:t>
      </w:r>
      <w:r w:rsidRPr="00CA7707">
        <w:rPr>
          <w:rFonts w:cs="Arial" w:hint="cs"/>
          <w:rtl/>
        </w:rPr>
        <w:t>داده کاوی</w:t>
      </w:r>
    </w:p>
    <w:p w14:paraId="26583DAC" w14:textId="21B3C274" w:rsidR="00A74FAB" w:rsidRPr="00CA7707" w:rsidRDefault="00A74FAB" w:rsidP="00A74FAB">
      <w:pPr>
        <w:bidi/>
      </w:pPr>
      <w:r w:rsidRPr="00CA7707">
        <w:rPr>
          <w:rFonts w:cs="Arial"/>
          <w:rtl/>
        </w:rPr>
        <w:t xml:space="preserve">- </w:t>
      </w:r>
      <w:r w:rsidR="00A53750" w:rsidRPr="00CA7707">
        <w:rPr>
          <w:rFonts w:cs="Arial" w:hint="cs"/>
          <w:rtl/>
        </w:rPr>
        <w:t>مهندسی شبکه</w:t>
      </w:r>
    </w:p>
    <w:p w14:paraId="2242B864" w14:textId="66B4D2AF" w:rsidR="00A74FAB" w:rsidRPr="00CA7707" w:rsidRDefault="00A53750" w:rsidP="00A74FAB">
      <w:pPr>
        <w:bidi/>
        <w:rPr>
          <w:rFonts w:hint="cs"/>
          <w:rtl/>
          <w:lang w:bidi="fa-IR"/>
        </w:rPr>
      </w:pPr>
      <w:r w:rsidRPr="00CA7707">
        <w:rPr>
          <w:rFonts w:cs="Arial" w:hint="cs"/>
          <w:rtl/>
        </w:rPr>
        <w:t>- مهندسی سخت</w:t>
      </w:r>
      <w:r w:rsidRPr="00CA7707">
        <w:rPr>
          <w:rFonts w:cs="Arial" w:hint="cs"/>
          <w:rtl/>
          <w:lang w:bidi="fa-IR"/>
        </w:rPr>
        <w:t>‌افزار</w:t>
      </w:r>
    </w:p>
    <w:p w14:paraId="0E72A3E2" w14:textId="77777777" w:rsidR="00A74FAB" w:rsidRPr="00CA7707" w:rsidRDefault="00A74FAB" w:rsidP="00A74FAB">
      <w:pPr>
        <w:bidi/>
      </w:pPr>
    </w:p>
    <w:p w14:paraId="5F05CEA5" w14:textId="77777777" w:rsidR="00A74FAB" w:rsidRPr="00CA7707" w:rsidRDefault="00A74FAB" w:rsidP="00A74FAB">
      <w:pPr>
        <w:bidi/>
      </w:pPr>
      <w:r w:rsidRPr="00CA7707">
        <w:rPr>
          <w:rFonts w:cs="Arial"/>
          <w:rtl/>
        </w:rPr>
        <w:t>## اطلاعات تماس</w:t>
      </w:r>
    </w:p>
    <w:p w14:paraId="172724AB" w14:textId="1067B350" w:rsidR="00CA7707" w:rsidRPr="00CA7707" w:rsidRDefault="00A74FAB" w:rsidP="00CA7707">
      <w:pPr>
        <w:bidi/>
        <w:rPr>
          <w:rFonts w:cs="Arial"/>
          <w:rtl/>
        </w:rPr>
      </w:pPr>
      <w:r w:rsidRPr="00CA7707">
        <w:rPr>
          <w:rFonts w:cs="Arial"/>
          <w:rtl/>
        </w:rPr>
        <w:t xml:space="preserve">- تلفن دفتر دانشکده: </w:t>
      </w:r>
      <w:r w:rsidR="00CA7707">
        <w:rPr>
          <w:rFonts w:cs="Arial" w:hint="cs"/>
          <w:rtl/>
        </w:rPr>
        <w:t>۰۲۶۳۴۵۷۹۶۰</w:t>
      </w:r>
    </w:p>
    <w:p w14:paraId="2527CE39" w14:textId="105A5BD1" w:rsidR="00A74FAB" w:rsidRPr="00CA7707" w:rsidRDefault="00A74FAB" w:rsidP="00CA7707">
      <w:pPr>
        <w:bidi/>
        <w:rPr>
          <w:rFonts w:hint="cs"/>
          <w:b/>
          <w:bCs/>
          <w:rtl/>
          <w:lang w:bidi="fa-IR"/>
        </w:rPr>
      </w:pPr>
      <w:r w:rsidRPr="00CA7707">
        <w:rPr>
          <w:rFonts w:cs="Arial"/>
          <w:rtl/>
        </w:rPr>
        <w:t>- ا</w:t>
      </w:r>
      <w:r w:rsidRPr="00CA7707">
        <w:rPr>
          <w:rFonts w:cs="Arial" w:hint="cs"/>
          <w:rtl/>
        </w:rPr>
        <w:t>ی</w:t>
      </w:r>
      <w:r w:rsidRPr="00CA7707">
        <w:rPr>
          <w:rFonts w:cs="Arial" w:hint="eastAsia"/>
          <w:rtl/>
        </w:rPr>
        <w:t>م</w:t>
      </w:r>
      <w:r w:rsidRPr="00CA7707">
        <w:rPr>
          <w:rFonts w:cs="Arial" w:hint="cs"/>
          <w:rtl/>
        </w:rPr>
        <w:t>ی</w:t>
      </w:r>
      <w:r w:rsidRPr="00CA7707">
        <w:rPr>
          <w:rFonts w:cs="Arial" w:hint="eastAsia"/>
          <w:rtl/>
        </w:rPr>
        <w:t>ل</w:t>
      </w:r>
      <w:r w:rsidRPr="00CA7707">
        <w:rPr>
          <w:rFonts w:cs="Arial"/>
          <w:rtl/>
        </w:rPr>
        <w:t>:</w:t>
      </w:r>
      <w:r w:rsidR="00CA7707">
        <w:rPr>
          <w:rFonts w:ascii="iransans" w:hAnsi="iransans" w:hint="cs"/>
          <w:color w:val="FFFFFF"/>
          <w:sz w:val="27"/>
          <w:szCs w:val="27"/>
          <w:shd w:val="clear" w:color="auto" w:fill="EDF6F9"/>
          <w:rtl/>
        </w:rPr>
        <w:t xml:space="preserve"> </w:t>
      </w:r>
      <w:r w:rsidR="00CA7707" w:rsidRPr="00CA7707">
        <w:rPr>
          <w:rFonts w:cs="Arial"/>
        </w:rPr>
        <w:t>info@khu.ac.ir</w:t>
      </w:r>
    </w:p>
    <w:p w14:paraId="031F2712" w14:textId="77777777" w:rsidR="00A74FAB" w:rsidRPr="00CA7707" w:rsidRDefault="00A74FAB" w:rsidP="00A74FAB">
      <w:pPr>
        <w:bidi/>
      </w:pPr>
      <w:r w:rsidRPr="00CA7707">
        <w:rPr>
          <w:rFonts w:cs="Arial"/>
          <w:rtl/>
        </w:rPr>
        <w:t>- ساعات کار</w:t>
      </w:r>
      <w:r w:rsidRPr="00CA7707">
        <w:rPr>
          <w:rFonts w:cs="Arial" w:hint="cs"/>
          <w:rtl/>
        </w:rPr>
        <w:t>ی</w:t>
      </w:r>
      <w:r w:rsidRPr="00CA7707">
        <w:rPr>
          <w:rFonts w:cs="Arial"/>
          <w:rtl/>
        </w:rPr>
        <w:t xml:space="preserve"> دفتر: شنبه تا چهارشنبه، 8 صبح تا 4 عصر</w:t>
      </w:r>
    </w:p>
    <w:p w14:paraId="5D2A8028" w14:textId="77777777" w:rsidR="00A74FAB" w:rsidRPr="00CA7707" w:rsidRDefault="00A74FAB" w:rsidP="00A74FAB">
      <w:pPr>
        <w:bidi/>
      </w:pPr>
    </w:p>
    <w:p w14:paraId="4283553A" w14:textId="77777777" w:rsidR="00A74FAB" w:rsidRPr="00CA7707" w:rsidRDefault="00A74FAB" w:rsidP="00A74FAB">
      <w:pPr>
        <w:bidi/>
      </w:pPr>
      <w:r w:rsidRPr="00CA7707">
        <w:rPr>
          <w:rFonts w:cs="Arial"/>
          <w:rtl/>
        </w:rPr>
        <w:t>## امکانات</w:t>
      </w:r>
    </w:p>
    <w:p w14:paraId="3CF92B5A" w14:textId="3F6C7CCC" w:rsidR="00A74FAB" w:rsidRPr="00CA7707" w:rsidRDefault="00CA7707" w:rsidP="00CA7707">
      <w:pPr>
        <w:bidi/>
      </w:pPr>
      <w:r>
        <w:rPr>
          <w:rFonts w:cs="Arial" w:hint="cs"/>
          <w:rtl/>
        </w:rPr>
        <w:t>- سایت کامپیوتر(طبقه اول)</w:t>
      </w:r>
    </w:p>
    <w:p w14:paraId="3E010160" w14:textId="77777777" w:rsidR="00A74FAB" w:rsidRPr="00CA7707" w:rsidRDefault="00A74FAB" w:rsidP="00A74FAB">
      <w:pPr>
        <w:bidi/>
      </w:pPr>
      <w:r w:rsidRPr="00CA7707">
        <w:rPr>
          <w:rFonts w:cs="Arial"/>
          <w:rtl/>
        </w:rPr>
        <w:t>- کلاس‌ها</w:t>
      </w:r>
      <w:r w:rsidRPr="00CA7707">
        <w:rPr>
          <w:rFonts w:cs="Arial" w:hint="cs"/>
          <w:rtl/>
        </w:rPr>
        <w:t>ی</w:t>
      </w:r>
      <w:r w:rsidRPr="00CA7707">
        <w:rPr>
          <w:rFonts w:cs="Arial"/>
          <w:rtl/>
        </w:rPr>
        <w:t xml:space="preserve"> هوشمند</w:t>
      </w:r>
    </w:p>
    <w:p w14:paraId="727057E4" w14:textId="77777777" w:rsidR="00CA7707" w:rsidRDefault="00CA7707" w:rsidP="00A74FAB">
      <w:pPr>
        <w:bidi/>
        <w:rPr>
          <w:rFonts w:cs="Arial"/>
          <w:rtl/>
        </w:rPr>
      </w:pPr>
    </w:p>
    <w:p w14:paraId="2DE83F54" w14:textId="77777777" w:rsidR="00CA7707" w:rsidRDefault="00CA7707" w:rsidP="00CA7707">
      <w:pPr>
        <w:bidi/>
        <w:rPr>
          <w:rFonts w:cs="Arial"/>
          <w:rtl/>
        </w:rPr>
      </w:pPr>
    </w:p>
    <w:p w14:paraId="3B170FC7" w14:textId="77777777" w:rsidR="00CA7707" w:rsidRDefault="00CA7707" w:rsidP="00CA7707">
      <w:pPr>
        <w:bidi/>
        <w:rPr>
          <w:rFonts w:cs="Arial"/>
          <w:rtl/>
        </w:rPr>
      </w:pPr>
    </w:p>
    <w:p w14:paraId="693464F2" w14:textId="77777777" w:rsidR="00CA7707" w:rsidRDefault="00CA7707" w:rsidP="00CA7707">
      <w:pPr>
        <w:bidi/>
        <w:rPr>
          <w:rFonts w:cs="Arial"/>
          <w:rtl/>
        </w:rPr>
      </w:pPr>
    </w:p>
    <w:p w14:paraId="2F3C51A0" w14:textId="77777777" w:rsidR="00CA7707" w:rsidRDefault="00CA7707" w:rsidP="00CA7707">
      <w:pPr>
        <w:bidi/>
        <w:rPr>
          <w:rFonts w:cs="Arial"/>
          <w:rtl/>
        </w:rPr>
      </w:pPr>
    </w:p>
    <w:p w14:paraId="7938B5FD" w14:textId="77777777" w:rsidR="00CA7707" w:rsidRDefault="00CA7707" w:rsidP="00CA7707">
      <w:pPr>
        <w:bidi/>
        <w:rPr>
          <w:rFonts w:cs="Arial"/>
          <w:rtl/>
        </w:rPr>
      </w:pPr>
    </w:p>
    <w:p w14:paraId="21C98568" w14:textId="77777777" w:rsidR="00CA7707" w:rsidRDefault="00CA7707" w:rsidP="00CA7707">
      <w:pPr>
        <w:bidi/>
        <w:rPr>
          <w:rFonts w:cs="Arial"/>
          <w:rtl/>
        </w:rPr>
      </w:pPr>
    </w:p>
    <w:p w14:paraId="30500B24" w14:textId="77777777" w:rsidR="00CA7707" w:rsidRDefault="00CA7707" w:rsidP="00CA7707">
      <w:pPr>
        <w:bidi/>
        <w:rPr>
          <w:rFonts w:cs="Arial"/>
          <w:rtl/>
        </w:rPr>
      </w:pPr>
    </w:p>
    <w:p w14:paraId="6158596A" w14:textId="77777777" w:rsidR="00CA7707" w:rsidRDefault="00CA7707" w:rsidP="00CA7707">
      <w:pPr>
        <w:bidi/>
        <w:rPr>
          <w:rFonts w:cs="Arial"/>
          <w:rtl/>
        </w:rPr>
      </w:pPr>
    </w:p>
    <w:p w14:paraId="48292DA2" w14:textId="77777777" w:rsidR="00CA7707" w:rsidRDefault="00CA7707" w:rsidP="00CA7707">
      <w:pPr>
        <w:bidi/>
        <w:rPr>
          <w:rFonts w:cs="Arial"/>
          <w:rtl/>
        </w:rPr>
      </w:pPr>
    </w:p>
    <w:p w14:paraId="1B2AF5E6" w14:textId="77777777" w:rsidR="00CA7707" w:rsidRDefault="00CA7707" w:rsidP="00CA7707">
      <w:pPr>
        <w:bidi/>
        <w:rPr>
          <w:rFonts w:cs="Arial"/>
          <w:rtl/>
        </w:rPr>
      </w:pPr>
    </w:p>
    <w:p w14:paraId="547E25F0" w14:textId="77777777" w:rsidR="00CA7707" w:rsidRDefault="00CA7707" w:rsidP="00CA7707">
      <w:pPr>
        <w:bidi/>
        <w:rPr>
          <w:rFonts w:cs="Arial"/>
          <w:rtl/>
        </w:rPr>
      </w:pPr>
    </w:p>
    <w:p w14:paraId="4D5CE187" w14:textId="77777777" w:rsidR="00CA7707" w:rsidRDefault="00CA7707" w:rsidP="00CA7707">
      <w:pPr>
        <w:bidi/>
        <w:rPr>
          <w:rFonts w:cs="Arial"/>
          <w:rtl/>
        </w:rPr>
      </w:pPr>
    </w:p>
    <w:p w14:paraId="0C9C6F24" w14:textId="77777777" w:rsidR="00CA7707" w:rsidRDefault="00CA7707" w:rsidP="00CA7707">
      <w:pPr>
        <w:bidi/>
        <w:rPr>
          <w:rFonts w:cs="Arial"/>
          <w:rtl/>
        </w:rPr>
      </w:pPr>
    </w:p>
    <w:p w14:paraId="576F6838" w14:textId="77777777" w:rsidR="00CA7707" w:rsidRDefault="00CA7707" w:rsidP="00CA7707">
      <w:pPr>
        <w:bidi/>
        <w:rPr>
          <w:rFonts w:cs="Arial"/>
          <w:rtl/>
        </w:rPr>
      </w:pPr>
    </w:p>
    <w:p w14:paraId="1B171E85" w14:textId="77777777" w:rsidR="00CA7707" w:rsidRDefault="00CA7707" w:rsidP="00CA7707">
      <w:pPr>
        <w:bidi/>
        <w:rPr>
          <w:rFonts w:cs="Arial"/>
          <w:rtl/>
        </w:rPr>
      </w:pPr>
    </w:p>
    <w:p w14:paraId="48BA02A9" w14:textId="77777777" w:rsidR="00A74FAB" w:rsidRPr="00CA7707" w:rsidRDefault="00A74FAB" w:rsidP="00A74FAB">
      <w:pPr>
        <w:bidi/>
      </w:pPr>
      <w:r w:rsidRPr="00CA7707">
        <w:rPr>
          <w:rFonts w:cs="Arial"/>
          <w:rtl/>
        </w:rPr>
        <w:lastRenderedPageBreak/>
        <w:t># رشته مهندس</w:t>
      </w:r>
      <w:r w:rsidRPr="00CA7707">
        <w:rPr>
          <w:rFonts w:cs="Arial" w:hint="cs"/>
          <w:rtl/>
        </w:rPr>
        <w:t>ی</w:t>
      </w:r>
      <w:r w:rsidRPr="00CA7707">
        <w:rPr>
          <w:rFonts w:cs="Arial"/>
          <w:rtl/>
        </w:rPr>
        <w:t xml:space="preserve"> نرم‌افزار</w:t>
      </w:r>
    </w:p>
    <w:p w14:paraId="2304F339" w14:textId="77777777" w:rsidR="00A74FAB" w:rsidRPr="00CA7707" w:rsidRDefault="00A74FAB" w:rsidP="00A74FAB">
      <w:pPr>
        <w:bidi/>
      </w:pPr>
    </w:p>
    <w:p w14:paraId="0FF3A5C8" w14:textId="77777777" w:rsidR="00A74FAB" w:rsidRPr="00CA7707" w:rsidRDefault="00A74FAB" w:rsidP="00A74FAB">
      <w:pPr>
        <w:bidi/>
      </w:pPr>
      <w:r w:rsidRPr="00CA7707">
        <w:rPr>
          <w:rFonts w:cs="Arial"/>
          <w:rtl/>
        </w:rPr>
        <w:t>## دانشکده مربوطه</w:t>
      </w:r>
    </w:p>
    <w:p w14:paraId="112B957E" w14:textId="77777777" w:rsidR="00A74FAB" w:rsidRPr="00CA7707" w:rsidRDefault="00A74FAB" w:rsidP="00A74FAB">
      <w:pPr>
        <w:bidi/>
      </w:pPr>
      <w:r w:rsidRPr="00CA7707">
        <w:rPr>
          <w:rFonts w:cs="Arial" w:hint="eastAsia"/>
          <w:rtl/>
        </w:rPr>
        <w:t>دانشکده</w:t>
      </w:r>
      <w:r w:rsidRPr="00CA7707">
        <w:rPr>
          <w:rFonts w:cs="Arial"/>
          <w:rtl/>
        </w:rPr>
        <w:t xml:space="preserve"> علوم ر</w:t>
      </w:r>
      <w:r w:rsidRPr="00CA7707">
        <w:rPr>
          <w:rFonts w:cs="Arial" w:hint="cs"/>
          <w:rtl/>
        </w:rPr>
        <w:t>ی</w:t>
      </w:r>
      <w:r w:rsidRPr="00CA7707">
        <w:rPr>
          <w:rFonts w:cs="Arial" w:hint="eastAsia"/>
          <w:rtl/>
        </w:rPr>
        <w:t>اض</w:t>
      </w:r>
      <w:r w:rsidRPr="00CA7707">
        <w:rPr>
          <w:rFonts w:cs="Arial" w:hint="cs"/>
          <w:rtl/>
        </w:rPr>
        <w:t>ی</w:t>
      </w:r>
      <w:r w:rsidRPr="00CA7707">
        <w:rPr>
          <w:rFonts w:cs="Arial"/>
          <w:rtl/>
        </w:rPr>
        <w:t xml:space="preserve"> و کامپ</w:t>
      </w:r>
      <w:r w:rsidRPr="00CA7707">
        <w:rPr>
          <w:rFonts w:cs="Arial" w:hint="cs"/>
          <w:rtl/>
        </w:rPr>
        <w:t>ی</w:t>
      </w:r>
      <w:r w:rsidRPr="00CA7707">
        <w:rPr>
          <w:rFonts w:cs="Arial" w:hint="eastAsia"/>
          <w:rtl/>
        </w:rPr>
        <w:t>وتر</w:t>
      </w:r>
    </w:p>
    <w:p w14:paraId="5012C037" w14:textId="77777777" w:rsidR="00A74FAB" w:rsidRPr="00CA7707" w:rsidRDefault="00A74FAB" w:rsidP="00A74FAB">
      <w:pPr>
        <w:bidi/>
      </w:pPr>
    </w:p>
    <w:p w14:paraId="7A64D5B8" w14:textId="77777777" w:rsidR="00A74FAB" w:rsidRPr="00CA7707" w:rsidRDefault="00A74FAB" w:rsidP="00A74FAB">
      <w:pPr>
        <w:bidi/>
      </w:pPr>
      <w:r w:rsidRPr="00CA7707">
        <w:rPr>
          <w:rFonts w:cs="Arial"/>
          <w:rtl/>
        </w:rPr>
        <w:t>## مقاطع تحص</w:t>
      </w:r>
      <w:r w:rsidRPr="00CA7707">
        <w:rPr>
          <w:rFonts w:cs="Arial" w:hint="cs"/>
          <w:rtl/>
        </w:rPr>
        <w:t>ی</w:t>
      </w:r>
      <w:r w:rsidRPr="00CA7707">
        <w:rPr>
          <w:rFonts w:cs="Arial" w:hint="eastAsia"/>
          <w:rtl/>
        </w:rPr>
        <w:t>ل</w:t>
      </w:r>
      <w:r w:rsidRPr="00CA7707">
        <w:rPr>
          <w:rFonts w:cs="Arial" w:hint="cs"/>
          <w:rtl/>
        </w:rPr>
        <w:t>ی</w:t>
      </w:r>
    </w:p>
    <w:p w14:paraId="0967E896" w14:textId="77777777" w:rsidR="00A74FAB" w:rsidRPr="00CA7707" w:rsidRDefault="00A74FAB" w:rsidP="00A74FAB">
      <w:pPr>
        <w:bidi/>
      </w:pPr>
      <w:r w:rsidRPr="00CA7707">
        <w:rPr>
          <w:rFonts w:cs="Arial"/>
          <w:rtl/>
        </w:rPr>
        <w:t>- کارشناس</w:t>
      </w:r>
      <w:r w:rsidRPr="00CA7707">
        <w:rPr>
          <w:rFonts w:cs="Arial" w:hint="cs"/>
          <w:rtl/>
        </w:rPr>
        <w:t>ی</w:t>
      </w:r>
      <w:r w:rsidRPr="00CA7707">
        <w:rPr>
          <w:rFonts w:cs="Arial"/>
          <w:rtl/>
        </w:rPr>
        <w:t xml:space="preserve"> (4 سال)</w:t>
      </w:r>
    </w:p>
    <w:p w14:paraId="725275F7" w14:textId="77777777" w:rsidR="00A74FAB" w:rsidRPr="00CA7707" w:rsidRDefault="00A74FAB" w:rsidP="00A74FAB">
      <w:pPr>
        <w:bidi/>
      </w:pPr>
      <w:r w:rsidRPr="00CA7707">
        <w:rPr>
          <w:rFonts w:cs="Arial"/>
          <w:rtl/>
        </w:rPr>
        <w:t>- کارشناس</w:t>
      </w:r>
      <w:r w:rsidRPr="00CA7707">
        <w:rPr>
          <w:rFonts w:cs="Arial" w:hint="cs"/>
          <w:rtl/>
        </w:rPr>
        <w:t>ی</w:t>
      </w:r>
      <w:r w:rsidRPr="00CA7707">
        <w:rPr>
          <w:rFonts w:cs="Arial"/>
          <w:rtl/>
        </w:rPr>
        <w:t xml:space="preserve"> ارشد (2 سال)</w:t>
      </w:r>
    </w:p>
    <w:p w14:paraId="43AB505D" w14:textId="77777777" w:rsidR="00720C91" w:rsidRPr="00CA7707" w:rsidRDefault="00720C91" w:rsidP="00720C91">
      <w:pPr>
        <w:bidi/>
      </w:pPr>
    </w:p>
    <w:p w14:paraId="1E36D7C1" w14:textId="77777777" w:rsidR="00720C91" w:rsidRPr="00CA7707" w:rsidRDefault="00720C91" w:rsidP="00720C91">
      <w:pPr>
        <w:bidi/>
      </w:pPr>
      <w:r w:rsidRPr="00CA7707">
        <w:rPr>
          <w:rFonts w:cs="Arial"/>
          <w:rtl/>
        </w:rPr>
        <w:t xml:space="preserve">## دروس </w:t>
      </w:r>
      <w:r>
        <w:rPr>
          <w:rFonts w:cs="Arial" w:hint="cs"/>
          <w:rtl/>
        </w:rPr>
        <w:t>تخصصی</w:t>
      </w:r>
      <w:r w:rsidRPr="00CA7707">
        <w:rPr>
          <w:rFonts w:cs="Arial"/>
          <w:rtl/>
        </w:rPr>
        <w:t xml:space="preserve"> کارشناس</w:t>
      </w:r>
      <w:r w:rsidRPr="00CA7707">
        <w:rPr>
          <w:rFonts w:cs="Arial" w:hint="cs"/>
          <w:rtl/>
        </w:rPr>
        <w:t>ی</w:t>
      </w:r>
    </w:p>
    <w:p w14:paraId="38FFC408" w14:textId="77777777" w:rsidR="00720C91" w:rsidRPr="00CA7707" w:rsidRDefault="00720C91" w:rsidP="00720C91">
      <w:pPr>
        <w:bidi/>
        <w:rPr>
          <w:rFonts w:hint="cs"/>
          <w:rtl/>
          <w:lang w:bidi="fa-IR"/>
        </w:rPr>
      </w:pPr>
      <w:r>
        <w:rPr>
          <w:rFonts w:cs="Arial"/>
        </w:rPr>
        <w:t>-</w:t>
      </w:r>
      <w:r>
        <w:rPr>
          <w:rFonts w:cs="Arial" w:hint="cs"/>
          <w:rtl/>
          <w:lang w:bidi="fa-IR"/>
        </w:rPr>
        <w:t xml:space="preserve">  نظریه زبان و ماشین‌ها</w:t>
      </w:r>
    </w:p>
    <w:p w14:paraId="4710343B" w14:textId="77777777" w:rsidR="00720C91" w:rsidRPr="00CA7707" w:rsidRDefault="00720C91" w:rsidP="00720C91">
      <w:pPr>
        <w:bidi/>
      </w:pPr>
      <w:r w:rsidRPr="00CA7707">
        <w:rPr>
          <w:rFonts w:cs="Arial"/>
          <w:rtl/>
        </w:rPr>
        <w:t>- طراح</w:t>
      </w:r>
      <w:r w:rsidRPr="00CA7707">
        <w:rPr>
          <w:rFonts w:cs="Arial" w:hint="cs"/>
          <w:rtl/>
        </w:rPr>
        <w:t>ی</w:t>
      </w:r>
      <w:r w:rsidRPr="00CA7707">
        <w:rPr>
          <w:rFonts w:cs="Arial"/>
          <w:rtl/>
        </w:rPr>
        <w:t xml:space="preserve"> الگور</w:t>
      </w:r>
      <w:r w:rsidRPr="00CA7707">
        <w:rPr>
          <w:rFonts w:cs="Arial" w:hint="cs"/>
          <w:rtl/>
        </w:rPr>
        <w:t>ی</w:t>
      </w:r>
      <w:r w:rsidRPr="00CA7707">
        <w:rPr>
          <w:rFonts w:cs="Arial" w:hint="eastAsia"/>
          <w:rtl/>
        </w:rPr>
        <w:t>تم</w:t>
      </w:r>
    </w:p>
    <w:p w14:paraId="53B0A6A8" w14:textId="77777777" w:rsidR="00720C91" w:rsidRPr="00CA7707" w:rsidRDefault="00720C91" w:rsidP="00720C91">
      <w:pPr>
        <w:bidi/>
      </w:pPr>
      <w:r>
        <w:rPr>
          <w:rFonts w:cs="Arial" w:hint="cs"/>
          <w:rtl/>
        </w:rPr>
        <w:t xml:space="preserve">- بازیابی اطلاعات پیشرفته </w:t>
      </w:r>
    </w:p>
    <w:p w14:paraId="3AF65219" w14:textId="77777777" w:rsidR="00720C91" w:rsidRPr="00CA7707" w:rsidRDefault="00720C91" w:rsidP="00720C91">
      <w:pPr>
        <w:bidi/>
      </w:pPr>
      <w:r>
        <w:rPr>
          <w:rFonts w:cs="Arial" w:hint="cs"/>
          <w:rtl/>
        </w:rPr>
        <w:t>- مهندسی نرم‌افزار</w:t>
      </w:r>
    </w:p>
    <w:p w14:paraId="16B86579" w14:textId="77777777" w:rsidR="00720C91" w:rsidRPr="00CA7707" w:rsidRDefault="00720C91" w:rsidP="00720C91">
      <w:pPr>
        <w:bidi/>
      </w:pPr>
      <w:r>
        <w:rPr>
          <w:rFonts w:cs="Arial" w:hint="cs"/>
          <w:rtl/>
        </w:rPr>
        <w:t>- سیگنال و سیستم‌ها</w:t>
      </w:r>
    </w:p>
    <w:p w14:paraId="3B198502" w14:textId="77777777" w:rsidR="00720C91" w:rsidRDefault="00720C91" w:rsidP="00720C91">
      <w:pPr>
        <w:bidi/>
        <w:rPr>
          <w:rFonts w:cs="Arial"/>
          <w:rtl/>
          <w:lang w:bidi="fa-IR"/>
        </w:rPr>
      </w:pPr>
      <w:r w:rsidRPr="00CA7707">
        <w:rPr>
          <w:rFonts w:cs="Arial"/>
          <w:rtl/>
        </w:rPr>
        <w:t xml:space="preserve">- </w:t>
      </w:r>
      <w:r>
        <w:rPr>
          <w:rFonts w:cs="Arial" w:hint="cs"/>
          <w:rtl/>
        </w:rPr>
        <w:t>طراحی زبان</w:t>
      </w:r>
      <w:r>
        <w:rPr>
          <w:rFonts w:cs="Arial" w:hint="cs"/>
          <w:rtl/>
          <w:lang w:bidi="fa-IR"/>
        </w:rPr>
        <w:t>‌های برنامه سازی</w:t>
      </w:r>
    </w:p>
    <w:p w14:paraId="5D108474" w14:textId="77777777" w:rsidR="00720C91" w:rsidRPr="001D59CA" w:rsidRDefault="00720C91" w:rsidP="00720C91">
      <w:pPr>
        <w:bidi/>
        <w:rPr>
          <w:rFonts w:cs="Arial" w:hint="cs"/>
          <w:lang w:bidi="fa-IR"/>
        </w:rPr>
      </w:pPr>
      <w:r>
        <w:rPr>
          <w:rFonts w:cs="Arial" w:hint="cs"/>
          <w:rtl/>
          <w:lang w:bidi="fa-IR"/>
        </w:rPr>
        <w:t>- مدریت پروژه‌های فناوری اطلاعات</w:t>
      </w:r>
    </w:p>
    <w:p w14:paraId="1D007100" w14:textId="77777777" w:rsidR="00720C91" w:rsidRPr="00CA7707" w:rsidRDefault="00720C91" w:rsidP="00720C91">
      <w:pPr>
        <w:bidi/>
      </w:pPr>
    </w:p>
    <w:p w14:paraId="34FBC426" w14:textId="329FFE86" w:rsidR="00720C91" w:rsidRPr="00CA7707" w:rsidRDefault="00720C91" w:rsidP="00720C91">
      <w:pPr>
        <w:bidi/>
      </w:pPr>
      <w:r w:rsidRPr="00CA7707">
        <w:rPr>
          <w:rFonts w:cs="Arial"/>
          <w:rtl/>
        </w:rPr>
        <w:t xml:space="preserve">## دروس </w:t>
      </w:r>
      <w:r>
        <w:rPr>
          <w:rFonts w:cs="Arial" w:hint="cs"/>
          <w:rtl/>
        </w:rPr>
        <w:t>اصلی</w:t>
      </w:r>
      <w:r w:rsidRPr="00CA7707">
        <w:rPr>
          <w:rFonts w:cs="Arial"/>
          <w:rtl/>
        </w:rPr>
        <w:t xml:space="preserve"> کارشناس</w:t>
      </w:r>
      <w:r w:rsidRPr="00CA7707">
        <w:rPr>
          <w:rFonts w:cs="Arial" w:hint="cs"/>
          <w:rtl/>
        </w:rPr>
        <w:t>ی</w:t>
      </w:r>
    </w:p>
    <w:p w14:paraId="39A0B3A8" w14:textId="06A8FC6A" w:rsidR="00720C91" w:rsidRPr="00CA7707" w:rsidRDefault="00720C91" w:rsidP="00720C91">
      <w:pPr>
        <w:bidi/>
        <w:rPr>
          <w:rFonts w:hint="cs"/>
          <w:rtl/>
          <w:lang w:bidi="fa-IR"/>
        </w:rPr>
      </w:pPr>
      <w:r>
        <w:rPr>
          <w:rFonts w:cs="Arial"/>
        </w:rPr>
        <w:t>-</w:t>
      </w:r>
      <w:r>
        <w:rPr>
          <w:rFonts w:cs="Arial" w:hint="cs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کارگاه کامپیوتر</w:t>
      </w:r>
    </w:p>
    <w:p w14:paraId="6519034E" w14:textId="1E979D78" w:rsidR="00720C91" w:rsidRPr="00CA7707" w:rsidRDefault="00720C91" w:rsidP="00720C91">
      <w:pPr>
        <w:bidi/>
      </w:pPr>
      <w:r w:rsidRPr="00CA7707">
        <w:rPr>
          <w:rFonts w:cs="Arial"/>
          <w:rtl/>
        </w:rPr>
        <w:t>-</w:t>
      </w:r>
      <w:r>
        <w:rPr>
          <w:rFonts w:cs="Arial" w:hint="cs"/>
          <w:rtl/>
        </w:rPr>
        <w:t xml:space="preserve"> برنامه سازی پیشرفته</w:t>
      </w:r>
    </w:p>
    <w:p w14:paraId="2A77F759" w14:textId="77777777" w:rsidR="002A649E" w:rsidRDefault="00720C91" w:rsidP="00720C91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- </w:t>
      </w:r>
      <w:r w:rsidR="002A649E">
        <w:rPr>
          <w:rFonts w:cs="Arial" w:hint="cs"/>
          <w:rtl/>
        </w:rPr>
        <w:t>ساختمان‌های گسسته</w:t>
      </w:r>
    </w:p>
    <w:p w14:paraId="407EED1E" w14:textId="77777777" w:rsidR="002A649E" w:rsidRDefault="002A649E" w:rsidP="002A649E">
      <w:pPr>
        <w:bidi/>
        <w:rPr>
          <w:rFonts w:cs="Arial"/>
          <w:rtl/>
        </w:rPr>
      </w:pPr>
      <w:r>
        <w:rPr>
          <w:rFonts w:cs="Arial" w:hint="cs"/>
          <w:rtl/>
        </w:rPr>
        <w:t>- ساختمان داده‌ها و الگوریتم</w:t>
      </w:r>
    </w:p>
    <w:p w14:paraId="0BA0A7EC" w14:textId="7B713BFC" w:rsidR="00720C91" w:rsidRPr="00CA7707" w:rsidRDefault="002A649E" w:rsidP="002A649E">
      <w:pPr>
        <w:bidi/>
      </w:pPr>
      <w:r>
        <w:rPr>
          <w:rFonts w:cs="Arial" w:hint="cs"/>
          <w:rtl/>
        </w:rPr>
        <w:t>- مدار منطقی</w:t>
      </w:r>
      <w:r w:rsidR="00720C91">
        <w:rPr>
          <w:rFonts w:cs="Arial" w:hint="cs"/>
          <w:rtl/>
        </w:rPr>
        <w:t xml:space="preserve"> </w:t>
      </w:r>
    </w:p>
    <w:p w14:paraId="07FCB6CD" w14:textId="01E9C3F6" w:rsidR="00720C91" w:rsidRDefault="002A649E" w:rsidP="00720C91">
      <w:pPr>
        <w:bidi/>
        <w:rPr>
          <w:rFonts w:cs="Arial"/>
          <w:rtl/>
        </w:rPr>
      </w:pPr>
      <w:r>
        <w:rPr>
          <w:rFonts w:cs="Arial" w:hint="cs"/>
          <w:rtl/>
        </w:rPr>
        <w:t>- مدار الکتریکی</w:t>
      </w:r>
    </w:p>
    <w:p w14:paraId="68914C57" w14:textId="08F2B649" w:rsidR="002A649E" w:rsidRDefault="002A649E" w:rsidP="002A649E">
      <w:pPr>
        <w:bidi/>
        <w:rPr>
          <w:rFonts w:cs="Arial"/>
          <w:rtl/>
        </w:rPr>
      </w:pPr>
      <w:r>
        <w:rPr>
          <w:rFonts w:cs="Arial" w:hint="cs"/>
          <w:rtl/>
        </w:rPr>
        <w:t>- طراحی پایگاه داده</w:t>
      </w:r>
    </w:p>
    <w:p w14:paraId="76E43A0E" w14:textId="6A67A256" w:rsidR="002A649E" w:rsidRDefault="002A649E" w:rsidP="002A649E">
      <w:pPr>
        <w:bidi/>
        <w:rPr>
          <w:rFonts w:cs="Arial"/>
          <w:rtl/>
        </w:rPr>
      </w:pPr>
      <w:r>
        <w:rPr>
          <w:rFonts w:cs="Arial" w:hint="cs"/>
          <w:rtl/>
        </w:rPr>
        <w:t>- آز پایگاه داده</w:t>
      </w:r>
    </w:p>
    <w:p w14:paraId="35696485" w14:textId="2FE118F2" w:rsidR="002A649E" w:rsidRPr="001D59CA" w:rsidRDefault="002A649E" w:rsidP="002A649E">
      <w:pPr>
        <w:bidi/>
        <w:rPr>
          <w:rFonts w:cs="Arial" w:hint="cs"/>
          <w:lang w:bidi="fa-IR"/>
        </w:rPr>
      </w:pPr>
      <w:r>
        <w:rPr>
          <w:rFonts w:cs="Arial" w:hint="cs"/>
          <w:rtl/>
        </w:rPr>
        <w:t>- زبان تخصصی</w:t>
      </w:r>
    </w:p>
    <w:p w14:paraId="0DBBF119" w14:textId="73B927DF" w:rsidR="00A74FAB" w:rsidRDefault="002A649E" w:rsidP="00A74FAB">
      <w:pPr>
        <w:bidi/>
        <w:rPr>
          <w:rtl/>
        </w:rPr>
      </w:pPr>
      <w:r>
        <w:rPr>
          <w:rFonts w:hint="cs"/>
          <w:rtl/>
        </w:rPr>
        <w:t>- ساختار زبان</w:t>
      </w:r>
    </w:p>
    <w:p w14:paraId="04E4DA68" w14:textId="24327E34" w:rsidR="002A649E" w:rsidRDefault="002A649E" w:rsidP="002A649E">
      <w:pPr>
        <w:bidi/>
        <w:rPr>
          <w:rtl/>
          <w:lang w:bidi="fa-IR"/>
        </w:rPr>
      </w:pPr>
      <w:r>
        <w:rPr>
          <w:rFonts w:hint="cs"/>
          <w:rtl/>
        </w:rPr>
        <w:t>- ارا</w:t>
      </w:r>
      <w:r>
        <w:rPr>
          <w:rFonts w:hint="cs"/>
          <w:rtl/>
          <w:lang w:bidi="fa-IR"/>
        </w:rPr>
        <w:t>ئه مطلب علمی و فنی</w:t>
      </w:r>
    </w:p>
    <w:p w14:paraId="3178757C" w14:textId="023C7129" w:rsidR="002A649E" w:rsidRDefault="002A649E" w:rsidP="002A649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- طراحی کمپایلرها</w:t>
      </w:r>
    </w:p>
    <w:p w14:paraId="6D835812" w14:textId="74640457" w:rsidR="002A649E" w:rsidRDefault="002A649E" w:rsidP="002A649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- آز معماری کامپیوتر</w:t>
      </w:r>
    </w:p>
    <w:p w14:paraId="04055BE2" w14:textId="32F54AAC" w:rsidR="002A649E" w:rsidRDefault="002A649E" w:rsidP="002A649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- معماری کامپیوتر</w:t>
      </w:r>
    </w:p>
    <w:p w14:paraId="02B60BDD" w14:textId="691421F8" w:rsidR="002A649E" w:rsidRDefault="002A649E" w:rsidP="002A649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- تحلیل و طراحی سیستم‌ها</w:t>
      </w:r>
    </w:p>
    <w:p w14:paraId="678DC4C0" w14:textId="0687FA90" w:rsidR="002A649E" w:rsidRDefault="002A649E" w:rsidP="002A649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- طراحی سیستم‌های دیجیتال </w:t>
      </w:r>
    </w:p>
    <w:p w14:paraId="16BAB4DA" w14:textId="0AEEB7B7" w:rsidR="002A649E" w:rsidRDefault="002A649E" w:rsidP="002A649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- آز سیستم‌های دیجیتال</w:t>
      </w:r>
    </w:p>
    <w:p w14:paraId="47636C22" w14:textId="04F2C719" w:rsidR="002A649E" w:rsidRDefault="002A649E" w:rsidP="002A649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- آز مدار منطقی</w:t>
      </w:r>
    </w:p>
    <w:p w14:paraId="78D8F0E5" w14:textId="782EF0F8" w:rsidR="002A649E" w:rsidRDefault="002A649E" w:rsidP="002A649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- جبر خطی</w:t>
      </w:r>
    </w:p>
    <w:p w14:paraId="02D164C6" w14:textId="55987192" w:rsidR="002A649E" w:rsidRDefault="002A649E" w:rsidP="002A649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- هوش مصنوعی</w:t>
      </w:r>
    </w:p>
    <w:p w14:paraId="2DF8CF3D" w14:textId="7CDB8836" w:rsidR="002A649E" w:rsidRDefault="002A649E" w:rsidP="002A649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- سیستم عامل</w:t>
      </w:r>
    </w:p>
    <w:p w14:paraId="21EA1ABF" w14:textId="31EF60A1" w:rsidR="002A649E" w:rsidRDefault="002A649E" w:rsidP="002A649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- آز سیستم عامل</w:t>
      </w:r>
    </w:p>
    <w:p w14:paraId="026B4638" w14:textId="60641EA8" w:rsidR="002A649E" w:rsidRDefault="002A649E" w:rsidP="002A649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- کارآموزی</w:t>
      </w:r>
    </w:p>
    <w:p w14:paraId="1C7AE0F2" w14:textId="1728F5F0" w:rsidR="002A649E" w:rsidRDefault="002A649E" w:rsidP="002A649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- شبکه‌های کامپیوتری</w:t>
      </w:r>
    </w:p>
    <w:p w14:paraId="6B0B3695" w14:textId="0F418F5F" w:rsidR="002A649E" w:rsidRDefault="002A649E" w:rsidP="002A649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- آز شبکه‌های کامپیوتری</w:t>
      </w:r>
    </w:p>
    <w:p w14:paraId="05DDD173" w14:textId="40683F08" w:rsidR="002A649E" w:rsidRDefault="002A649E" w:rsidP="002A649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- امنیت شبکه و داده</w:t>
      </w:r>
    </w:p>
    <w:p w14:paraId="0BAAE39E" w14:textId="7B75EB9D" w:rsidR="002A649E" w:rsidRDefault="002A649E" w:rsidP="002A649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</w:t>
      </w:r>
      <w:r w:rsidR="00307A94">
        <w:rPr>
          <w:rFonts w:hint="cs"/>
          <w:rtl/>
          <w:lang w:bidi="fa-IR"/>
        </w:rPr>
        <w:t xml:space="preserve"> پروژه نرم‌افزار</w:t>
      </w:r>
    </w:p>
    <w:p w14:paraId="152A89DD" w14:textId="77777777" w:rsidR="002A649E" w:rsidRPr="00CA7707" w:rsidRDefault="002A649E" w:rsidP="002A649E">
      <w:pPr>
        <w:bidi/>
        <w:rPr>
          <w:rFonts w:hint="cs"/>
          <w:rtl/>
          <w:lang w:bidi="fa-IR"/>
        </w:rPr>
      </w:pPr>
    </w:p>
    <w:p w14:paraId="7D084ACC" w14:textId="77777777" w:rsidR="00CA7707" w:rsidRPr="00CA7707" w:rsidRDefault="00A74FAB" w:rsidP="00CA7707">
      <w:pPr>
        <w:bidi/>
      </w:pPr>
      <w:r w:rsidRPr="00CA7707">
        <w:rPr>
          <w:rFonts w:cs="Arial"/>
          <w:rtl/>
        </w:rPr>
        <w:t>## فرصت‌ها</w:t>
      </w:r>
      <w:r w:rsidRPr="00CA7707">
        <w:rPr>
          <w:rFonts w:cs="Arial" w:hint="cs"/>
          <w:rtl/>
        </w:rPr>
        <w:t>ی</w:t>
      </w:r>
      <w:r w:rsidRPr="00CA7707">
        <w:rPr>
          <w:rFonts w:cs="Arial"/>
          <w:rtl/>
        </w:rPr>
        <w:t xml:space="preserve"> شغل</w:t>
      </w:r>
      <w:r w:rsidRPr="00CA7707">
        <w:rPr>
          <w:rFonts w:cs="Arial" w:hint="cs"/>
          <w:rtl/>
        </w:rPr>
        <w:t>ی</w:t>
      </w:r>
    </w:p>
    <w:p w14:paraId="3D9AE37E" w14:textId="544FAE85" w:rsidR="00CA7707" w:rsidRPr="00CA7707" w:rsidRDefault="00CA7707" w:rsidP="001D59CA">
      <w:pPr>
        <w:bidi/>
      </w:pPr>
      <w:r w:rsidRPr="00CA7707">
        <w:rPr>
          <w:rFonts w:cs="Arial"/>
          <w:rtl/>
        </w:rPr>
        <w:t>- توسعه‌دهنده نرم‌افزار</w:t>
      </w:r>
    </w:p>
    <w:p w14:paraId="7A161DA1" w14:textId="53B1D458" w:rsidR="00CA7707" w:rsidRDefault="00CA7707" w:rsidP="00CA7707">
      <w:pPr>
        <w:bidi/>
        <w:rPr>
          <w:rFonts w:cs="Arial"/>
          <w:rtl/>
        </w:rPr>
      </w:pPr>
      <w:r w:rsidRPr="00CA7707">
        <w:rPr>
          <w:rFonts w:cs="Arial"/>
          <w:rtl/>
        </w:rPr>
        <w:t xml:space="preserve">- </w:t>
      </w:r>
      <w:r w:rsidR="001D59CA">
        <w:rPr>
          <w:rFonts w:cs="Arial" w:hint="cs"/>
          <w:rtl/>
        </w:rPr>
        <w:t>مهندس داده</w:t>
      </w:r>
    </w:p>
    <w:p w14:paraId="38743BD3" w14:textId="77777777" w:rsidR="001D59CA" w:rsidRDefault="001D59CA" w:rsidP="001D59CA">
      <w:pPr>
        <w:bidi/>
        <w:rPr>
          <w:rFonts w:cs="Arial"/>
          <w:rtl/>
        </w:rPr>
      </w:pPr>
      <w:r>
        <w:rPr>
          <w:rFonts w:cs="Arial" w:hint="cs"/>
          <w:rtl/>
        </w:rPr>
        <w:lastRenderedPageBreak/>
        <w:t>- مهندس هوش‌مصنوعی</w:t>
      </w:r>
    </w:p>
    <w:p w14:paraId="375D50A7" w14:textId="4B1546BB" w:rsidR="001D59CA" w:rsidRPr="00CA7707" w:rsidRDefault="001D59CA" w:rsidP="001D59CA">
      <w:pPr>
        <w:bidi/>
      </w:pPr>
      <w:r>
        <w:rPr>
          <w:rFonts w:cs="Arial" w:hint="cs"/>
          <w:rtl/>
        </w:rPr>
        <w:t>- مهندس پایگاه داده</w:t>
      </w:r>
    </w:p>
    <w:p w14:paraId="5E27CFD0" w14:textId="77777777" w:rsidR="001D59CA" w:rsidRPr="00CA7707" w:rsidRDefault="001D59CA" w:rsidP="001D59CA">
      <w:pPr>
        <w:bidi/>
      </w:pPr>
      <w:r w:rsidRPr="00CA7707">
        <w:rPr>
          <w:rFonts w:cs="Arial"/>
          <w:rtl/>
        </w:rPr>
        <w:t xml:space="preserve">- </w:t>
      </w:r>
      <w:r>
        <w:rPr>
          <w:rFonts w:cs="Arial" w:hint="cs"/>
          <w:rtl/>
        </w:rPr>
        <w:t>متخصص داده</w:t>
      </w:r>
    </w:p>
    <w:p w14:paraId="7BF033DC" w14:textId="385C4750" w:rsidR="00A74FAB" w:rsidRPr="00CA7707" w:rsidRDefault="00A74FAB" w:rsidP="001D59CA">
      <w:pPr>
        <w:bidi/>
      </w:pPr>
      <w:r w:rsidRPr="00CA7707">
        <w:rPr>
          <w:rFonts w:cs="Arial"/>
          <w:rtl/>
        </w:rPr>
        <w:t>- معمار نرم‌افزار</w:t>
      </w:r>
    </w:p>
    <w:p w14:paraId="49028053" w14:textId="77777777" w:rsidR="00A74FAB" w:rsidRPr="00CA7707" w:rsidRDefault="00A74FAB" w:rsidP="00A74FAB">
      <w:pPr>
        <w:bidi/>
      </w:pPr>
      <w:r w:rsidRPr="00CA7707">
        <w:rPr>
          <w:rFonts w:cs="Arial"/>
          <w:rtl/>
        </w:rPr>
        <w:t>- مد</w:t>
      </w:r>
      <w:r w:rsidRPr="00CA7707">
        <w:rPr>
          <w:rFonts w:cs="Arial" w:hint="cs"/>
          <w:rtl/>
        </w:rPr>
        <w:t>ی</w:t>
      </w:r>
      <w:r w:rsidRPr="00CA7707">
        <w:rPr>
          <w:rFonts w:cs="Arial" w:hint="eastAsia"/>
          <w:rtl/>
        </w:rPr>
        <w:t>ر</w:t>
      </w:r>
      <w:r w:rsidRPr="00CA7707">
        <w:rPr>
          <w:rFonts w:cs="Arial"/>
          <w:rtl/>
        </w:rPr>
        <w:t xml:space="preserve"> پروژه </w:t>
      </w:r>
      <w:r w:rsidRPr="00CA7707">
        <w:t>IT</w:t>
      </w:r>
    </w:p>
    <w:p w14:paraId="0001BE4F" w14:textId="77777777" w:rsidR="00A74FAB" w:rsidRPr="00CA7707" w:rsidRDefault="00A74FAB" w:rsidP="00A74FAB">
      <w:pPr>
        <w:bidi/>
      </w:pPr>
    </w:p>
    <w:p w14:paraId="5DEE7B1E" w14:textId="77777777" w:rsidR="00A74FAB" w:rsidRPr="00CA7707" w:rsidRDefault="00A74FAB" w:rsidP="00A74FAB">
      <w:pPr>
        <w:bidi/>
      </w:pPr>
      <w:r w:rsidRPr="00CA7707">
        <w:rPr>
          <w:rFonts w:cs="Arial"/>
          <w:rtl/>
        </w:rPr>
        <w:t>## دفتر گروه</w:t>
      </w:r>
    </w:p>
    <w:p w14:paraId="20F6245D" w14:textId="052223B5" w:rsidR="00A74FAB" w:rsidRPr="00CA7707" w:rsidRDefault="00A74FAB" w:rsidP="00CA7707">
      <w:pPr>
        <w:bidi/>
        <w:rPr>
          <w:rFonts w:ascii="Arial" w:hAnsi="Arial" w:cs="Arial"/>
        </w:rPr>
      </w:pPr>
      <w:r w:rsidRPr="00CA7707">
        <w:rPr>
          <w:rFonts w:ascii="Segoe UI Emoji" w:hAnsi="Segoe UI Emoji" w:cs="Segoe UI Emoji" w:hint="cs"/>
          <w:rtl/>
        </w:rPr>
        <w:t>📍</w:t>
      </w:r>
      <w:r w:rsidRPr="00CA7707">
        <w:rPr>
          <w:rFonts w:cs="Arial"/>
          <w:rtl/>
        </w:rPr>
        <w:t xml:space="preserve"> </w:t>
      </w:r>
      <w:r w:rsidRPr="00CA7707">
        <w:rPr>
          <w:rFonts w:ascii="Arial" w:hAnsi="Arial" w:cs="Arial" w:hint="cs"/>
          <w:rtl/>
        </w:rPr>
        <w:t>مکان</w:t>
      </w:r>
      <w:r w:rsidRPr="00CA7707">
        <w:rPr>
          <w:rFonts w:cs="Arial"/>
          <w:rtl/>
        </w:rPr>
        <w:t xml:space="preserve">: </w:t>
      </w:r>
      <w:r w:rsidRPr="00CA7707">
        <w:rPr>
          <w:rFonts w:ascii="Arial" w:hAnsi="Arial" w:cs="Arial" w:hint="cs"/>
          <w:rtl/>
        </w:rPr>
        <w:t>دانشکده</w:t>
      </w:r>
      <w:r w:rsidRPr="00CA7707">
        <w:rPr>
          <w:rFonts w:cs="Arial"/>
          <w:rtl/>
        </w:rPr>
        <w:t xml:space="preserve"> </w:t>
      </w:r>
      <w:r w:rsidR="00CA7707">
        <w:rPr>
          <w:rFonts w:ascii="Arial" w:hAnsi="Arial" w:cs="Arial" w:hint="cs"/>
          <w:rtl/>
        </w:rPr>
        <w:t>فنی و مهندسی</w:t>
      </w:r>
      <w:r w:rsidRPr="00CA7707">
        <w:rPr>
          <w:rFonts w:cs="Arial" w:hint="eastAsia"/>
          <w:rtl/>
        </w:rPr>
        <w:t>،</w:t>
      </w:r>
      <w:r w:rsidRPr="00CA7707">
        <w:rPr>
          <w:rFonts w:cs="Arial"/>
          <w:rtl/>
        </w:rPr>
        <w:t xml:space="preserve"> طبقه </w:t>
      </w:r>
      <w:r w:rsidR="00CA7707">
        <w:rPr>
          <w:rFonts w:cs="Arial" w:hint="cs"/>
          <w:rtl/>
        </w:rPr>
        <w:t>اول</w:t>
      </w:r>
    </w:p>
    <w:p w14:paraId="1DDDCBCB" w14:textId="1C97E61D" w:rsidR="00A74FAB" w:rsidRPr="00CA7707" w:rsidRDefault="00A74FAB" w:rsidP="00A74FAB">
      <w:pPr>
        <w:bidi/>
      </w:pPr>
      <w:r w:rsidRPr="00CA7707">
        <w:rPr>
          <w:rFonts w:cs="Arial"/>
          <w:rtl/>
        </w:rPr>
        <w:t xml:space="preserve">- تلفن: </w:t>
      </w:r>
      <w:r w:rsidR="004B5AE5">
        <w:rPr>
          <w:rFonts w:cs="Arial" w:hint="cs"/>
          <w:rtl/>
        </w:rPr>
        <w:t>۰۲۶۳۴۵۷۹۶۰۰-۲۳۷۸</w:t>
      </w:r>
    </w:p>
    <w:p w14:paraId="60820D0B" w14:textId="77777777" w:rsidR="004B5AE5" w:rsidRPr="004B5AE5" w:rsidRDefault="00A74FAB" w:rsidP="00A74FAB">
      <w:pPr>
        <w:bidi/>
        <w:rPr>
          <w:rFonts w:cs="Arial"/>
          <w:rtl/>
        </w:rPr>
      </w:pPr>
      <w:r w:rsidRPr="004B5AE5">
        <w:rPr>
          <w:rFonts w:cs="Arial"/>
          <w:rtl/>
        </w:rPr>
        <w:t>- ساعات پاسخگو</w:t>
      </w:r>
      <w:r w:rsidRPr="004B5AE5">
        <w:rPr>
          <w:rFonts w:cs="Arial" w:hint="cs"/>
          <w:rtl/>
        </w:rPr>
        <w:t>یی</w:t>
      </w:r>
      <w:r w:rsidRPr="004B5AE5">
        <w:rPr>
          <w:rFonts w:cs="Arial"/>
          <w:rtl/>
        </w:rPr>
        <w:t>: شنبه تا چهارشنبه، 9 صبح تا 3 عصر</w:t>
      </w:r>
    </w:p>
    <w:p w14:paraId="5F0706A7" w14:textId="783B384F" w:rsidR="00A9204E" w:rsidRPr="00CA7707" w:rsidRDefault="00A9204E" w:rsidP="00A74FAB">
      <w:pPr>
        <w:bidi/>
      </w:pPr>
    </w:p>
    <w:sectPr w:rsidR="00A9204E" w:rsidRPr="00CA7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ran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724677833">
    <w:abstractNumId w:val="19"/>
  </w:num>
  <w:num w:numId="2" w16cid:durableId="678041096">
    <w:abstractNumId w:val="12"/>
  </w:num>
  <w:num w:numId="3" w16cid:durableId="1306818673">
    <w:abstractNumId w:val="10"/>
  </w:num>
  <w:num w:numId="4" w16cid:durableId="690424341">
    <w:abstractNumId w:val="21"/>
  </w:num>
  <w:num w:numId="5" w16cid:durableId="460458186">
    <w:abstractNumId w:val="13"/>
  </w:num>
  <w:num w:numId="6" w16cid:durableId="1061103336">
    <w:abstractNumId w:val="16"/>
  </w:num>
  <w:num w:numId="7" w16cid:durableId="1687513511">
    <w:abstractNumId w:val="18"/>
  </w:num>
  <w:num w:numId="8" w16cid:durableId="1659071694">
    <w:abstractNumId w:val="9"/>
  </w:num>
  <w:num w:numId="9" w16cid:durableId="581375448">
    <w:abstractNumId w:val="7"/>
  </w:num>
  <w:num w:numId="10" w16cid:durableId="1008823382">
    <w:abstractNumId w:val="6"/>
  </w:num>
  <w:num w:numId="11" w16cid:durableId="600576876">
    <w:abstractNumId w:val="5"/>
  </w:num>
  <w:num w:numId="12" w16cid:durableId="1915042509">
    <w:abstractNumId w:val="4"/>
  </w:num>
  <w:num w:numId="13" w16cid:durableId="1624145478">
    <w:abstractNumId w:val="8"/>
  </w:num>
  <w:num w:numId="14" w16cid:durableId="697662287">
    <w:abstractNumId w:val="3"/>
  </w:num>
  <w:num w:numId="15" w16cid:durableId="200168107">
    <w:abstractNumId w:val="2"/>
  </w:num>
  <w:num w:numId="16" w16cid:durableId="945234943">
    <w:abstractNumId w:val="1"/>
  </w:num>
  <w:num w:numId="17" w16cid:durableId="1368409842">
    <w:abstractNumId w:val="0"/>
  </w:num>
  <w:num w:numId="18" w16cid:durableId="1981767554">
    <w:abstractNumId w:val="14"/>
  </w:num>
  <w:num w:numId="19" w16cid:durableId="1425494052">
    <w:abstractNumId w:val="15"/>
  </w:num>
  <w:num w:numId="20" w16cid:durableId="825046701">
    <w:abstractNumId w:val="20"/>
  </w:num>
  <w:num w:numId="21" w16cid:durableId="539821270">
    <w:abstractNumId w:val="17"/>
  </w:num>
  <w:num w:numId="22" w16cid:durableId="168059761">
    <w:abstractNumId w:val="11"/>
  </w:num>
  <w:num w:numId="23" w16cid:durableId="10089464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FAB"/>
    <w:rsid w:val="001D59CA"/>
    <w:rsid w:val="002A649E"/>
    <w:rsid w:val="00307A94"/>
    <w:rsid w:val="004B5AE5"/>
    <w:rsid w:val="00645252"/>
    <w:rsid w:val="006D3D74"/>
    <w:rsid w:val="00720C91"/>
    <w:rsid w:val="007852C1"/>
    <w:rsid w:val="0083569A"/>
    <w:rsid w:val="00A53750"/>
    <w:rsid w:val="00A74FAB"/>
    <w:rsid w:val="00A9204E"/>
    <w:rsid w:val="00CA7707"/>
    <w:rsid w:val="00FA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2D56"/>
  <w15:chartTrackingRefBased/>
  <w15:docId w15:val="{734151AD-C07F-460D-B8C8-BEB5AB5C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min\AppData\Local\Microsoft\Office\16.0\DTS\en-US%7bADBA0419-5B93-48E2-A7C9-6792F3A5DA30%7d\%7b4DC0A651-448D-4B70-B262-D25A268C7088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{4DC0A651-448D-4B70-B262-D25A268C7088}TF2de6fc23-48e8-448b-960e-1bdc6e9248ab4ef8d1ac_win32-7424dd8ab5ea.dotx</Template>
  <TotalTime>68</TotalTime>
  <Pages>3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Ramin</dc:creator>
  <cp:keywords/>
  <dc:description/>
  <cp:lastModifiedBy>Ramin Iranmanesh</cp:lastModifiedBy>
  <cp:revision>3</cp:revision>
  <dcterms:created xsi:type="dcterms:W3CDTF">2025-10-24T17:20:00Z</dcterms:created>
  <dcterms:modified xsi:type="dcterms:W3CDTF">2025-10-24T18:28:00Z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